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81"/>
        <w:jc w:val="center"/>
        <w:rPr>
          <w:rFonts w:ascii="Cutive Mono" w:cs="Droid Sans Mono" w:hAnsi="AndroidClock"/>
          <w:color w:val="000000"/>
          <w:sz w:val="72"/>
          <w:szCs w:val="72"/>
        </w:rPr>
      </w:pPr>
      <w:bookmarkStart w:id="0" w:name="_GoBack"/>
      <w:bookmarkEnd w:id="0"/>
      <w:r>
        <w:rPr>
          <w:rFonts w:ascii="Cutive Mono" w:cs="Droid Sans Mono" w:hAnsi="Wingdings"/>
          <w:color w:val="000000"/>
          <w:sz w:val="72"/>
          <w:szCs w:val="72"/>
          <w:lang w:val="en-US"/>
        </w:rPr>
        <w:t>Sons</w:t>
      </w:r>
      <w:r>
        <w:rPr>
          <w:rFonts w:ascii="Cutive Mono" w:cs="Droid Sans Mono" w:hAnsi="AndroidClock"/>
          <w:color w:val="000000"/>
          <w:sz w:val="72"/>
          <w:szCs w:val="72"/>
          <w:lang w:val="en-US"/>
        </w:rPr>
        <w:t xml:space="preserve"> </w:t>
      </w:r>
      <w:r>
        <w:rPr>
          <w:rFonts w:ascii="Cutive Mono" w:cs="Droid Sans Mono" w:hAnsi="MT Extra"/>
          <w:color w:val="000000"/>
          <w:sz w:val="72"/>
          <w:szCs w:val="72"/>
          <w:lang w:val="en-US"/>
        </w:rPr>
        <w:t>of</w:t>
      </w:r>
      <w:r>
        <w:rPr>
          <w:rFonts w:ascii="Cutive Mono" w:cs="Droid Sans Mono" w:hAnsi="AndroidClock"/>
          <w:color w:val="000000"/>
          <w:sz w:val="72"/>
          <w:szCs w:val="72"/>
          <w:lang w:val="en-US"/>
        </w:rPr>
        <w:t xml:space="preserve"> </w:t>
      </w:r>
      <w:r>
        <w:rPr>
          <w:rFonts w:ascii="Cutive Mono" w:cs="Droid Sans Mono" w:hAnsi="Wingdings"/>
          <w:color w:val="000000"/>
          <w:sz w:val="72"/>
          <w:szCs w:val="72"/>
          <w:lang w:val="en-US"/>
        </w:rPr>
        <w:t>É</w:t>
      </w:r>
      <w:r>
        <w:rPr>
          <w:rFonts w:ascii="Cutive Mono" w:cs="Droid Sans Mono" w:hAnsi="MT Extra"/>
          <w:color w:val="000000"/>
          <w:sz w:val="72"/>
          <w:szCs w:val="72"/>
          <w:lang w:val="en-US"/>
        </w:rPr>
        <w:t>ridhu</w:t>
      </w:r>
    </w:p>
    <w:p>
      <w:pPr>
        <w:pStyle w:val="style0"/>
        <w:numPr>
          <w:ilvl w:val="0"/>
          <w:numId w:val="0"/>
        </w:numPr>
        <w:jc w:val="left"/>
        <w:rPr>
          <w:rFonts w:ascii="Cutive Mono" w:cs="Droid Sans Mono" w:hAnsi="AndroidClock"/>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【Bienvenida】:</w:t>
      </w:r>
    </w:p>
    <w:p>
      <w:pPr>
        <w:pStyle w:val="style0"/>
        <w:numPr>
          <w:ilvl w:val="0"/>
          <w:numId w:val="0"/>
        </w:numPr>
        <w:jc w:val="left"/>
        <w:rPr>
          <w:rFonts w:ascii="Carrois Gothic SC" w:cs="Carrois Gothic SC" w:eastAsia="Carrois Gothic SC" w:hAnsi="Carrois Gothic SC"/>
          <w:b/>
          <w:bCs/>
          <w:color w:val="000000"/>
          <w:sz w:val="52"/>
          <w:szCs w:val="52"/>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Hola, bienvenido a este nuevo rol recién salido del horno, desde la administración te deseamos q la pases bien</w:t>
      </w:r>
      <w:r>
        <w:rPr>
          <w:rFonts w:ascii="Carrois Gothic SC" w:cs="Carrois Gothic SC" w:eastAsia="Carrois Gothic SC" w:hAnsi="Carrois Gothic SC"/>
          <w:b w:val="false"/>
          <w:bCs w:val="false"/>
          <w:color w:val="000000"/>
          <w:sz w:val="40"/>
          <w:szCs w:val="40"/>
          <w:lang w:val="en-US"/>
        </w:rPr>
        <w:t>, sin más molestias, te dejamos con la información del rol</w:t>
      </w:r>
    </w:p>
    <w:p>
      <w:pPr>
        <w:pStyle w:val="style0"/>
        <w:numPr>
          <w:ilvl w:val="0"/>
          <w:numId w:val="0"/>
        </w:numPr>
        <w:jc w:val="left"/>
        <w:rPr>
          <w:rFonts w:ascii="Carrois Gothic SC" w:cs="Carrois Gothic SC" w:eastAsia="Carrois Gothic SC" w:hAnsi="Carrois Gothic SC"/>
          <w:b w:val="false"/>
          <w:bCs w:val="false"/>
          <w:color w:val="000000"/>
          <w:sz w:val="40"/>
          <w:szCs w:val="40"/>
          <w:lang w:val="en-US"/>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Continente de Éridhu</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Nuestro continente, Éridhu, es el único continente descubierto hasta la actualidad por la humanidad, una tierra tan exageradamente antigua como grande, q guarda secretos en cada esquina y en sus regiones c puede respirar la historia, c cuenta q el continente es tan grande y guarda tantos misterios q un viajero tardaría siglos en recorrerlo por comoleto y jamás lo descubriría todo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Geografía General</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6"/>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Norte: Tierras frías y montañosas, asotadas por ventiscas eternas, un lugar inhexplorado donde c creen q habitan todo tipo de monstruos y bestias de leyenda</w:t>
      </w:r>
    </w:p>
    <w:p>
      <w:pPr>
        <w:pStyle w:val="style179"/>
        <w:numPr>
          <w:ilvl w:val="0"/>
          <w:numId w:val="56"/>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Centro: Grandes llanuras y cordilleras fértiles, además de grandes cantidades de minerales, donde c alzan las ciudades más pobladas, las 4 familias y los 3 grandes clanes, junto a la mayor parte de la humanidad c encuentra concentrada aquí</w:t>
      </w:r>
    </w:p>
    <w:p>
      <w:pPr>
        <w:pStyle w:val="style179"/>
        <w:numPr>
          <w:ilvl w:val="0"/>
          <w:numId w:val="56"/>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Sur: Bosques, selvas y pantanos poco exploradas y peligrosas, su flora y fauna son una belleza letal, muchos q han ido allí no han sido capaces de regresar</w:t>
      </w:r>
    </w:p>
    <w:p>
      <w:pPr>
        <w:pStyle w:val="style179"/>
        <w:numPr>
          <w:ilvl w:val="0"/>
          <w:numId w:val="56"/>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Oeste: Interminables desiertos de arena roja, donde la vida simple y llanamente parese imposible, no solo por su clima, sino también por sus amenazas</w:t>
      </w:r>
    </w:p>
    <w:p>
      <w:pPr>
        <w:pStyle w:val="style179"/>
        <w:numPr>
          <w:ilvl w:val="0"/>
          <w:numId w:val="56"/>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Este: Costas lejanas y tormentosas, no escasas de archipiélagos y recursos marinos, pero poco exploradas, la gran cantidad de bestias marinas dificultan su uso para comercio y transporte marítimo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709936" cy="452828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709936" cy="4528285"/>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Pueblos y Civilizaciones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Aunque el poder c encuentra concentrado en los 4 grandes imperios/4 grandes familias y los 3 grandes reinos/3 grandes clanes, Éridhu c encuentra habitado también por reinos/clanes pequeños, tribus nómadas y múltiples comunidades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114300" distT="0" distB="0" distR="114300">
            <wp:extent cx="2425302" cy="4300232"/>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3" cstate="print"/>
                    <a:srcRect l="0" t="0" r="0" b="0"/>
                    <a:stretch/>
                  </pic:blipFill>
                  <pic:spPr>
                    <a:xfrm rot="0">
                      <a:off x="0" y="0"/>
                      <a:ext cx="2425302" cy="4300232"/>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Familia Momotaro</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Familia Momotaro es uno de las 4 grandes familias del continente Éridhu, desde tiempos ancestrales c han dedicado a la practica de una sola cosa, el arte de la espada, gracias a esto poseen a los mejores espadachines de todo el continente, sus miembros ven como inferior, generalmente, cualquier tipo de arte diferente de la esgrima, ya sea magia, invocaciones, artes marciales, etc</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la Familia Momotaro cuenta con la dirección del Patriarca Momotaro Okita, proclamado como el "Maestro de la Espada Celestial" y el "Espadachín más Fuerte del Mundo", teniendo el patriarca 3 hijos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6"/>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1er Joven Maestro - Edad mínima: 16/Edad máxima: 18</w:t>
      </w:r>
    </w:p>
    <w:p>
      <w:pPr>
        <w:pStyle w:val="style179"/>
        <w:numPr>
          <w:ilvl w:val="0"/>
          <w:numId w:val="7"/>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2da Joven Maestra - Edad mínima: 12/Edad máxima: 15</w:t>
      </w:r>
    </w:p>
    <w:p>
      <w:pPr>
        <w:pStyle w:val="style179"/>
        <w:numPr>
          <w:ilvl w:val="0"/>
          <w:numId w:val="8"/>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3er Joven Maestro - Edad mínima: 8/Edad máxima: 10</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Reliquia Ancestral: Murasama</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Murasama es una espada ancestral, celosamemte cuidada y protegida por la familia, la leyenda cuenta q fue forjada y usada durante toda su vida por el primer patriarca de la Familia Momotaro, un arma tan poderosa q era capaz de aumentar el poder del usuario, fortaleciendo su Qi de espada, atravesar todo con sus cortes, tal vez el espacio o el tiempo mismo también, y el manejo de múltiples réplicas q esta espada creará con cada ataque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Esta arma es portada por cada patriarca de la familia como tradición, sin embargo  cuando la guerra de suceción comienza, tal espada es entregada al hijo primogénito y luego, pasada al hijo más destacado y quien probablemente tomará el puesto como el siguiente lider de la familia, también es conciderada un amuleto de buena suerte y fortuna para el poseedor</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Estilo de Combate: Esgrima Qin</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estilo de esgrima creada por el primer patriarca, basado en la versatilidad, la fluides, la velocidad y la anticipación, un arte del combate q no buscaba la agresividad, sino el predecir los movimientos del oponente para estar un paso delante de él y aprobechar estas oportunidades para buscar/crear aperturas y atacar en el momento preciso, de manera rápida y contundente, sin embargo, el mismo estilo permite adaptarse en situaciones donde c necesita ser más agresivo y fuerte, pues la mejor defensa, en ocaciones, es la ofensiva más potente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único problema, bueno, los únicos problemas son q este estilo requiere obligatoriamente de q el espadachín esté a media distancia con el oponente, ya q a las largas distancia c vuelve complicsdo de luchar, sobre todo si c enfrentan a magos, y lo otro es q el estilo en sí c ha perdido, las bases continuan, mas cada cual, en base a estas, lucha con su propio estilo, lo q terminó en q ya no exista el Estilo de Esgrima Qin original, cual era muy superior a lo q c tiene actualmente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Qi de Espada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Qi de Espada es el complemento q utilizan los miembros de la Familia Momotaro, el Qi de Espada es una energía similar al maná, sin embargo, no tiene los mismos usos q esta, a diferencia del maná, q c moldea creándose así la magia, el Qi de Espada, si bien nace del alma del usuario como su homólogo, no puede ser moldeado para darle un uso variado, por eso c deposita en las espadas q usan, dotándolas de mayor poder, lo q permite el fortalecer sus técnicas de esgrimas y la capacidad de realizar otras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114300" distT="0" distB="0" distR="114300">
            <wp:extent cx="2971800" cy="1433408"/>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4" cstate="print"/>
                    <a:srcRect l="0" t="0" r="0" b="0"/>
                    <a:stretch/>
                  </pic:blipFill>
                  <pic:spPr>
                    <a:xfrm rot="0">
                      <a:off x="0" y="0"/>
                      <a:ext cx="2971800" cy="1433408"/>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Familia Márida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Familia Márida es una de las 4 grandes familias del continente Éridhu, desde sus orígenes c han dedicado a una sola cosa, el estudio de la magia en profundidad, no existen mejores magos q los q c encuentran en la familia en todo el continente, su afán por la magia les ha hecho detestar y conciderar inferior cosas como las artes marciales, la esgrima, etc, lo concideran cosas de bárbaros, adjudicando q la magia es superior a todo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la familia es dirigida por el Patriarca Edward Márida proclamado como "El Archimago Supremo" y "El Mago más Poderoso de Éridhu", teniendo el patriarca 5 hijos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1"/>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1er Joven Maestra - Edad mínima: 17/Edad máxima: 20</w:t>
      </w:r>
    </w:p>
    <w:p>
      <w:pPr>
        <w:pStyle w:val="style179"/>
        <w:numPr>
          <w:ilvl w:val="0"/>
          <w:numId w:val="2"/>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2do Joven Maestro - Edad mínima: 16/Edad máxima: 18</w:t>
      </w:r>
    </w:p>
    <w:p>
      <w:pPr>
        <w:pStyle w:val="style179"/>
        <w:numPr>
          <w:ilvl w:val="0"/>
          <w:numId w:val="3"/>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3er Joven Maestro - Edad mínima: 15/Edad máxima: 17</w:t>
      </w:r>
    </w:p>
    <w:p>
      <w:pPr>
        <w:pStyle w:val="style179"/>
        <w:numPr>
          <w:ilvl w:val="0"/>
          <w:numId w:val="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4ta Joven Maestra - Edad mínima: 12/Edad máxima: 14</w:t>
      </w:r>
    </w:p>
    <w:p>
      <w:pPr>
        <w:pStyle w:val="style179"/>
        <w:numPr>
          <w:ilvl w:val="0"/>
          <w:numId w:val="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5ta Joven Maestra - Edad mínima 8/Edad máxima: 11</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Reliquia Ancestral: Zelakubo</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Zelakubo es un extraño cubo arcano de gran poder, su orígen es completamente desconocido, es resguardado en lo más profundo de la mansión principal de la familia, solo el patriarca es capaz de acceder a él y estudiarlo, la leyenda detrás de este cuenta q fue encontrado por el primer patriarca de la familia en una extraña cueva, la cual c desconoce su ubicación, usada por el patriarca en tiempos donde la familia c encontraba en una crisis q amenazaba con su destrucción</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Zelakubo pasa de generación en generación de patriarcas, dedicando estos parte de su vida al estudio de este artefacto arcanotecnológico, hasta ahora c desconoce q tan poderoso es, mas c sabe q su uso requiere un consumo de una enorme cantidad de maná, por lo q c especula q debe ser realmente poderoso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Estilo de Combate: Arcanología Bélica</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Arcanología no es tanto un estilo de combate en si, sino más bien una ciencia dedicada al estudio del maná y la magia a profundidad, practicada principalmente por la Familia Márida, pero también, a través de esta c pueden establecer ciertas bases y reglas a seguir para combatir siendo un mago, la Arcanología Bélica establece q el mago debe establecer en todo momento una gran distancia entre él y su enemigo, cuidando q este no acorte la distancia entre ambos, precionando y atacando con los diferentes elementos al los q el mago posee afinidad (agua, fuego, viento, rayo, tierra, acero, luz, oscuridad, madera, cristal, además de sus sub elementos [solo accesibles a magos avanzados]), principalmente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mayor problema de la Arcanología Bélica es q no establece ninguna ley o pasos a seguir si la distancia es imposible de mantenerse, si el mago está obligado a pelear cuerpo a cuerpo o incluso, no indica q c debe hacer si el uso de mágia es imposible, lo cual puede hacer q en este tipo de situaciones el mago no sepa como reaccionar y quede totalmente indefenso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Estilo de Combate: Combate Mágico</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Si, los magos poseen dos estilos de combate, sin embargo, el Combate Mágico está fuera de la Arcanología Bélica, pues el Combate Mágico es el arte marcial de los magos, sin embargo, este es repudiado y muy poco usado por los mismos debido a su caracter de ser un arte marcial, si bien combina el uso de la magia (hasta cierto punto) y artes marciales, además de tener un desarollo y avance extremadamente rápido y potente a diferencia de la Arcanología Bélica, sus carencias pesan más, pues el Combate Mágico es algo imperfecto e incompleto, hasta ahora los pocos q lo han usado no han sabido completarlo y perfeccionarlo, también hau q mencionar q, aunque posee un avance rápido, este es temporal, puesto q llegará a su límite rápidamente, haciendo q el mago c quede estancado y c atrase con respecto a los arcanólogos, y para colmo, el combate mágico no posee la capacidad de manipular los atributos elementales del todo, por lo q más allá de imbuir un elemento en los ataques no es capaz de hacer mucho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Maná</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Maná es la energía vital q habita en el interior del cuerpo de los seres mágicos, los magos, algunas plantas y animales, el maná es una energía q con entrenamiento es muy realmente fácil de moldear para obtener diferentes resultados, su origen es en el alma del ser, viendose afectada a veces por las emociones, el maná cuando c moldea para darle características determinadas c denomina magia y a sus usuarios magos, la magia es extremadamente versátil y abarcadora ya q el maná, en manos de un mago hábil, puede tomar cualquier característica, sin embargo, el maná también posee afinidades elementales las cuales c comparten con el mago, lo q permite la utilización de los elementos de diferentes formas, un uso diferente de la magia para el maná es el denominado "Éter", el cual no es más q maná puro y comprimido, sin embargo, es complicado de usar y normalmente ineficiente, por lo q el Éter suele ser relevado a ser usado en medicinas, elíxires, etc</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971800" cy="3968279"/>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971800" cy="3968279"/>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Familia Görell</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Familia Görell es una de las 4 grandes familias del continete Éridhu, desde tiempos ancestrales estos c han dedicado a una sola cosa, llevar su cuerpo al extremo haciendo uso de las artes marciales, a diferencia de la Familia Márida o la Familia Momotaro, para ellos las artes marciales no son lo máximo y cosas como la magia o la esgrima deben ser despreciados, todo lo contrario, les parece algo bueno y útil en manos correctas, pero a su vez algo muy destructivo en las manos equivocadas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la familia cuenta con la dirección de su patriarca Shuo-Yan Görell, apodado como "La Celestial Bestia del Combate" y el título del "Artista Marcial más Poderoso", teniendo a su lado a su única hija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9"/>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Joven Maestra - Edad mínima 14/Edad máxima: 18</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Reliquia Ancestral: Garras Trueno</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Las Garras Trueno son un par de garras ancestrales cuidadosamente mantenidas y resguardadas en la familia, siendo el pináculo de las armas q c usan en la Familia Marcial Görell, la leyenda cuenta q nacieron cuando un poderoso rayo de mil años impactó con toda su furia contra las garras q usaba el primer patriarca de la Familia Görell mientras este entrenaba, imbuyendo todo el poder del rayo en estas mismas, creando un arma realmente poderosa y letal, vinculándose con el Espíritu de Lucha/Chi del usuario como ninguna otra arma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Cada generación de patriarcas, debe pasar por una prueba, resistiendo uno de los rayos del arma, si lo hacen, serán capaces de portarla y establecerse como el patriarca de la familia, pero si fallan, no habrá destino para el candidato diferente de la muerte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Estilo de Combate: Artes Marciales</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Familia Görell es una familia de artistas maricales, así q obviamente estas serían su estilo de combate, puliéndolas, junto a su cuerpo hasta el límite y más allá, lo q les permite luchar contra magos, espadachines etc, no c practica algún arte marcial en específico, ya q sus miembros practican algunas como kenpo, jiu jitsu, lucha, karate, muay tay, boxeo, etc, mas el patriarca está obligado a dominar todas las artes marciales y sus descendientes también, además, dentro de su estilo de combate está el uso de diferentes tipos de armas, como espadas (largas, cortas, medianas, etc), sables, alabardas, lanzas, martillos, bō, etc, si bien no son tan buenos como la familia de espadachines, c acercan bastante a esta en lo q al uso de la espada respecta, aunque el arma y arte marcial a utilizar varia con el artista marcial, también el patriarca y sus descendientes deben de ser capaz de manejar a la perfección todas las armas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mayor problema está en q los artistas marciales, a no ser q lleven armas tal como lanzas, martillos o alabardas, etc, están obligados a la pelea cuerpo a cuerpo y/o a la media/corta distancia, por lo q el enfrentamiento a personas como magos es complicado si siempre mantienen la distancia, evitando q el artista marcial sea capaz de hacer algo, tampoco son capaces de utilizar los elementos de manera tan variada como los magos, siendo muy similar al combate mágico, aunque más avanzado en comparación con este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Chi/Espíritu de Lucha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Chi es la energía a utilizar por todo artista marcial perteneciente a la Familia Görell, a diferencia del Qi de Espada o el Maná, el Chi es la manifestación de la personalidad y el espíritu de lucha del artista marcial, el espíritu de lucha es algo q debe ser cultivado por el artista marcial desde el inicio, al igual q practicado, cuando un artista marcial cultiva y practica exitosamente el Espíritu de Lucha, al aplicarlo en sus artes marciales surge el Chi, el Chi c usa para fortalecer el cuerpo y aumentar sus capacidades, en los guerreros más poderosos es incluso caoas de fortalecerlos más allá de los límites humanos, además, el Chi puede tener propiedades y afinidades elementales, por ejemplo, el Chi de un artista marcial calmado, sereno y tranquilo puede tener afinidad con el elemento agua, el Chi de un artista marcial frío, indiferente y calculador puede tener afinidad al elemento hielo, el Chi de un artista marcial temperamental, enojón y rabioso tendrá afinidad con el elemento fuego, el Chi, al igual q el Qi de Espada, puede ser aplicado en las armas utilizadas para hacerlas más poderosas y dotarlas de propiedades elementales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3594198" cy="3480534"/>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3594198" cy="3480534"/>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Familia Woo</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La Familia Woo es una de las 4 grandes familias del continente de Éridhu,  esta familia es diferente del resto debido a su orígen, a diferencia del resto q su 1er patriarca junto a otras personas la fundó, la Familia Woo nació debido a q un miembro de la Familia Márida descubrió una nueva forma de magia totalmente diferente, la invocación de familiares, a pesar de lo novedoso de su descubrimiento, fue repudiado y mal visto, por lo q el responsable terminó exiliado, sin embargo, c llevó a muchos miembros consigo quienes desertaron, naciendo así la Familia Woo tiempo después, el enemigo eterno de la Familia Márida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Actualmente la Familia Woo c encuentra bajo la dirección de su patriarca Faylon Woo, proclamado como "El Ejército Celestial de 1 Hombre" y "El Domador de Bestias más Grande del Mundo", teniendo el patriarca 3 hijos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1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1er Joven Maestro - Edad mínima: 20/Edad Máxima: 25</w:t>
      </w:r>
    </w:p>
    <w:p>
      <w:pPr>
        <w:pStyle w:val="style179"/>
        <w:numPr>
          <w:ilvl w:val="0"/>
          <w:numId w:val="11"/>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2da Joven Maestra - Edad mínima: 20/Edad máxima: 25</w:t>
      </w:r>
    </w:p>
    <w:p>
      <w:pPr>
        <w:pStyle w:val="style179"/>
        <w:numPr>
          <w:ilvl w:val="0"/>
          <w:numId w:val="12"/>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3ra Joven Maestra - Edad mínima: 15/Edad máxima: 18</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Reliquia Ancestral: Bestia Mítica Ancestral "León Rasgacielos Milenario"</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El León Rasgacielos Milenario es una bestia mítica de leyenda, de incontable poder y miles de años, la leyenda cuenta q el 1er patriarca de los Woo, en su búsqueda de venganza y de establecer su propia familia, lo dió todo, hasta casi su vida, para domar esta poderosa bestia y volverla su familiar, consiguiendolo en desigual y sinigual batalla, el León Rasgacielos Milenario es una criatura de inconmesurable poder, pudiendo volar y domar los cielos con su rugido, su mera precensia dispersa las tormentas, c dice es capaz de moverse más veloz q un rayo y su mordida destruir montañas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Cada q un nuevo patriarca asciende al trono de la familia, está obligado, para conciliarse como patriarca, domar al León Rasgacielos Milenario, el método es a elección, lo importante es q pueda domarlo e invocarlo a voluntad, si fallan, lo mejor q puede suceder es q no puedan convertirse en patriarca, lo peor, la muerte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Estilo de Combate: Valantier</w:t>
      </w:r>
      <w:r>
        <w:rPr>
          <w:rFonts w:ascii="Carrois Gothic SC" w:cs="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El estilo Valentier es algo peculiar, ya q es muy similar a la Arcanología Bélica, después de todo, la Familia Woo nació de un exiliado de la Familia Márida, el Valantier es un estilo de combate q dicta q el invocador en todo momento debe mantener una distancia favorable para él con respecto del enemigo y asocarlo haciéndo uso de múltiples familiares q debe invocar, al mismo tiempo q debe encargarse de estas mismas sean capaz de protegerlo, y, en caso de enfrentarse a un mago, no dejarle tomar distancia y evitar q pueda castear sus hechizos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Las falencias de este estilo son un poco similares a los de la Arcanología Bélica, pues el invocador no posee la capacidad de defenderse por si solo, y si sus familiares no pueden ser invocados, el invocador quedará completamente desprotegido e indefenso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Contratos de Maná</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rPr>
        <w:t>Los Contratos de Maná es la manera en la q los Woo doman a las bestias para convertirlas en sus familiares, los contratos son, básicamente, maná puro como el Éter, pero con una diferencia de este, el maná posee una serie de especificaciones, pasos, reglas, etc, todo establecido a deseo por el domador e impuesto a la bestia para así ser su propiedad y poder ser invocada por su dueño cuando desee, hay dos tipos de contratos, los "Contratos de Familiar" y los "Contratos de Exclavitud", c diferencian solamente en el aspecto de q los familiar c realizan con el consentimiento y deseo de la bestia, los de exclavitud son los q c realizan en contra de su voluntad, siendo obligados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971800" cy="4460488"/>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971800" cy="4460488"/>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Familia Dra'Kar</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Familia Dra'Kar era la gran familia original del continente Éridhu, existió en tiempos ancestrales, antes de q la humanidad misma naciera, los Dra'Kar fueron los primeros q c les podía llamar "humanos", mas no eran la humanidad en sí, pues eran descendientes de los Dragones, las más grandes criaturas de leyenda, la Familia Dra'Kar c caracterizó por ser genios absolutos en todo y parecer haber sido bendecidos por los dioses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Los Dra'Kar fueron los primeros seres "humanos" en tener maná, sentando las bases en lo q luego sería conocido como magia, los primeros en realizar "contratos" con bestias y dragones, y creadores de la primera arte marcial y esgrima, estubieron ahí cuando la humanidad nació y la ayudaron, pero cuando los dragones los abandonaron de manera repentina, y sin causa conocida, los seres humanos c lanzaron contra ellos y los exterminaron, por suerte, algunos de ellos lograron sobrevivir y huir, mezclándose con los humanos, garantizando así su supervivencia, haciendo uso de su genética superior y dominante, actualmente conforman el 1℅ de toda la población y están hasta dentro de las 4 grandes familias y 3 grandes clanes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Reliquia Ancestral</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-Desconocido-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Estilo de Combate</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-Desconocido-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-Desconocido-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971800" cy="4162941"/>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971800" cy="4162941"/>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Clan del Gran Archivo Celestial</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Clan del Gran Archivo Celestial es uno de los 3 grandes clanes del continente de Éridhu, surgido desde tiempos inmemoriales, el clan ha tenido una aficicón clara, la recopilación de toda información existente en el presente y pasado, el clan está compuesto por eruditos q c encargan de estudiar, almacenar y recolectar cualquier tipo de información, al punto en q si el Gran Archivo Celestial no tiene registro de algo, c devate el si existió/sucedió realmente, no solo eso, también tienen gran afición por el desarrollo tecnológico y médico, siendo el clan con mayor avance en estos aspectos, más incluso q las 4 grandes familias, a pesar de eso, en el clan no solo habitan eruditos, sino también magos, artistas marciales, espadachines, etc</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el Gran Archivo Celestial c encuentra bajo la dirección del patriarca Jackie Doe, proclamado como "El Sabio entre Sabios" y el "Erudito más Grande del Mundo", teniendo 3 hijos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13"/>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1er Joven Maestro - Edad mínima: 14/Edad máxima: 17</w:t>
      </w:r>
    </w:p>
    <w:p>
      <w:pPr>
        <w:pStyle w:val="style179"/>
        <w:numPr>
          <w:ilvl w:val="0"/>
          <w:numId w:val="1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2do Joven Maestro - Edad mínima: 11/Edad máxima: 14</w:t>
      </w:r>
    </w:p>
    <w:p>
      <w:pPr>
        <w:pStyle w:val="style179"/>
        <w:numPr>
          <w:ilvl w:val="0"/>
          <w:numId w:val="1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3er Joven Maestro - Edad mínima: 11/Edad máxima: 14</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023630" cy="3998079"/>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023630" cy="3998079"/>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Clan del Gran Cuerpo Purpura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Clan del Gran Cuerpo Purpura es uno de los 3 grandes clanes del continente Éridhu, tubo nacimiento desde edades incontables, clan hermano del Gran Archivo Celestial, pues el Patriarca del Gran Archivo Celestial y la Matriarca del Gran Cuerpo Purpura eran hermanos, el clan es algo peculiar, ya q a diferencia del resto, el Gran Cuerpo Purpura es un clan q solo está compuesto por mujeres, ya q a este solo pueden acceder aquellas mujeres q han conseguido la rara técnica del Cuerpo Purpura, no hay registros de un hombre poseyendo tal técnica, ¿o si? Es un clan inexpugnable ya solo hay dos formas de entrar, ambas realmente complicadas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el Gran Cuerpo Púrpura c encuentra bajo la dirección de su Matriarca Elizabeth Valentine, proclamada "La Santa Espada de Acero Púrpura" y "La Mujer más Poderosa del Mundo", teniendo 3 hijas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16"/>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1ra Joven Maestra - Edad mínima: 18/Edad máxima: 22</w:t>
      </w:r>
    </w:p>
    <w:p>
      <w:pPr>
        <w:pStyle w:val="style179"/>
        <w:numPr>
          <w:ilvl w:val="0"/>
          <w:numId w:val="17"/>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2da Joven Maestra - Edad mínima: 16/Edad máxima: 20</w:t>
      </w:r>
    </w:p>
    <w:p>
      <w:pPr>
        <w:pStyle w:val="style179"/>
        <w:numPr>
          <w:ilvl w:val="0"/>
          <w:numId w:val="18"/>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3ra Joven Maestra - Edad mínima: 14/Edad máxima: 18</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Cuerpo Púrpura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Cuerpo Púrpura es la técnica insignia del Gran Clan del Cuerpo Púrpura, de ahí el nombre de este, es una técnica ancestral la cual es obtenida en el momento del nacimiento, hasta ahora exclusivo de las mujeres, pues no c tiene registrado ningún caso de un hombre q haya nacido con este, la técnica del Cuerpo Púrpura es probablemente la técnica más poderosa y más difícil de dominar de todas, pues depende en gran medida del talento de la persona para su avance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Existen diferentes etapas del Cuerpo Púrpura, a las cuales puedes ir accediendo mientras avanzas o puedes nacer con el Cuerpo Púrpura en determinada etapa, a continuación c presentan las diferentes etapas: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19"/>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1ra Etapa: Cuerpo Púrpura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1ra etapa del Cuerpo Púrpura lleva su mismo nombre, siendo la etapa más común dentro del clan, pues es con la q más nace la gente, dentro de la 1ra etapa solo tienes acceso a la Puerta Púrpura Dimensional y al control de un total de 10 Espadas de Hierro Púrpura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2da Etapa: Cuerpo Púrpura Negro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2da etapa del Cuerpo Púrpura es el Cuerpo Púrpura Negro, debido a q tras pasar un cuello de botella y ascender a la 2da etapa el alma c ensucia de los desperdicios de la ascención tras romper el cuello de botella y c tiñe de negro, es la segunda etapa más abundante dentro del clan, ya q a pesar de no ser sencillo, la dificultad para ascender a esta etapa no es mucha y, si bien es menor q la segunda etapa, mucha gente nace con su Cuerpo Púrpura en esta etapa, en la 2da etapa c tiene acceso a la Puerta Púrpura Dimensional, control sobre un total de 50 Espadas de Hierro Púrpura y la creación de 4 Clones de Corazón Púrpura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1"/>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3ra Etapa: Cuerpo Púrpura Puro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3ra etapa del Cuerpo Púrpura es el Cuerpo Púrpura Puro, pues luego de pasar por unos 5 cuellos de botella mucho más difíciles, pues a partir de aquí la dificultad asciende bastante, tu alma c purifica, desapareciendo la suciedad q antes la manchaba y con ello la técnica del Cuerpo Púrpura c vuelve pura, de ahí su nombre, es una etapa q no abunda en grandes cantidades dentro del clan debido a su elevada dificultad de ascención y muy poca gente nace con su Cuerpo Púrpura en esta etapa, en la 3ra etapa c tiene acceso a la Puerta Púrpura Dimensional, control sobre 300 Espadas de Hierro Púrpura, la creación de 29 Clones de Corazón Púrpura y la capacidad de usar el Campo de Niebla Púrpura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2"/>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4ta Etapa: Cuerpo Púrpura Trascendente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4ta etapa del Cuerpo Púrpura es el Cuerpo Púrpura Trascendente, pues es en esta etapa q el Cuerpo Púrpura comienza a hacer una transición hacia algo superior, para alcanzar esta etapa c debe superar nada más y nada menos q una tribulación, sobreviviendo en el camino, de ahí su nombre, la diferencia de dificultad para ascender a la 3ra etapa con la dificultad para ascender a la 4ta etapa es como la q hay entre el cielo y la tierra, esta etapa es bastante escasa pues son pocas las q logran llegar hasta aquí y mucho menos las q nacen con su Cuerpo Púrpura dirrctamente en esta etapa, en la 4ta etapa c tiene acceso a la Puerta Púrpura Dimensional, 1000 Espadas de Hierro Púrpura, la creación de 99 Clones de Corazón Púrpura, la capacidad de usar el Campo de Niebla Púrpura y la Formación de la 1ra Espada Suprema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3"/>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5ta Etapa: Cuerpo Púrpura Celestial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5ta etapa del Cuerpo Púrpura es el Cuerpo Púrpura Celestial, llamada así ya q luego de la transición, el Cuerpo Púrpura evoluciona a algo q solo c puede describir como divino, para alcanzar esta etapa c debe de superar un cuello de botella q parece imposible y para mucho lo es, luego habrír los 40 pétalos del Loto Sagrado Púrpura, y una vez abierto los 40 pétalos c debe superar la Tribulación del Juicio de las Espadas Divinas, si la persona sorbrevive y logra pasar la tribulación, estará oficialmente en el culmen del Cuerpo Púrpura, la diferencia entre la 4ta y 5ta etapa es como la q hay entre los cielos y los infiernos, esta etapa ha sido execivamente escasa a lo largo de la historia del clan debido a su dificultad (hasta la actual matriarca está en la 4ta estapa con 39 pétalos abiertos), además de q no c tiene registros de nadie q haya nacido con su Cuerpo Púrpura en esta etapa, en la 5ta etapa c tiene acceso a la Puerta Dimensional Púrpura, control sobre 1 millón (o más, depende del talento) de Espadas de Hierro Púrpura, la creación de 999 Clones de Corazón Púrpura, la capacidad de usar el Campo de Niebla Púrpura y la Formación de las 6 Espadas Supremas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Puerta Dimensional Púrpura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 Puerta Dimensional Púrpura no es nada más y nada menos q una brecha en el espacio-tiempo la cual puede crear quien tenga el Cuerpo Púrpura, con esta brecha c puede acceder a la Dimensión Púrpura, la dimensión exclusiva del Cuerpo Púrpura y donde c encuentra el Clan del Gran Cuerpo Púrpura, siendo esta un de las maneras para acceder a este, la Dimensión Púrpura, parece ser completamente infinita y con la Puerta Dimensional Púrpura c puede ir a cualquier parte de esta q ya haya sido visitada antes, la Puerta Dimensional Púrpura puede ser usada en cualquier momento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Espadas de Hierro Púrpura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Las Espadas de Hierro Púrpura, a deferencia de su nombre, no están hechas de hierro ni ningún material, son trosos de la Dimensión Púrpura hechas espadas de tamaños gigantescos, aunque un Cuerpo Púrpura Negro ya es capaz de modificar su tamaño a voluntad, la cantidad de estas espadas es nada más y nada menos q infinita, no hay límite en estas espadas y son realmente poderosas, tal vez carescan de habilidades y sea imposible q tengan alguna, pero en poder bruto no pueden ser superados por ninguna otra arma, el usuario puede hacerlas aparecer en nuestro mundo sin problemas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Clones de Corazón Púrpura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Los Clones de Corazón Púrpura son copias exactas de el usuario hechas de la escencia misma de la Dimensión Púrpura, estos clones pueden ser usados de dos maneras, dándoles órdenes o permitiéndoles tener voluntad propia dentro de una serie de parámetros/órdenes/pasos/etc dados por la persona, cada clon posee una 1/4 del poder del usuario, en el Cuerpo Púrpura Trascendente pasa a 2/4 y en el Cuerpo Púrpura Celestial tienen 3/4 del poder del usuario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Campo de Niebla Púrpura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Campo de Niebla Púrpura es confundido por muchos con un Dominio, mas no es uno a pesar de ser también una técnica de campo, conciste en llenar el campo de batalla con una espesa niebla de color púrpura (max 10m en Cuerpo Púrpura Puro, 50m en Trascendente y 200m en Celestial), evitando q el enemigo pueda saber desde donde atacarás, además de q una vez desplegada la habilidad c crea una Singularidad, un lugar nexo entre la Dimensión Púrpura y nuestro mundo, desde el cual el usuario puede saber en todo momento la posición de el/los enemigos, oculta en el Campo de Niebla Púrpura, el usuario puede entrar y salir de la Singularidad cuando quiera y cuantad veces quiera, pero está totalmente indefenso dentro de esta además de q es muy frágil, por lo q si es descubierta el usuario deberá huir de inmediato abandonándola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Formación de las 6 Espadas Supremas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Espada del Loto Inmaculado: Una espada púrpura y cristalina, cuya hoja emite un resplandor sereno como un loto abierto en el vacío, neutraliza técnicas enemigas (venenos, maldiciones, ilusiones, etc), es capaz de cortar los flujos de energía impidiendo la capacidad de q el enemigo la pueda usar o hasta destruyendo hechizos, etc, es ideal contra enemigos q dependen de la magia o el Qi de espada, maldiciones e ilusiones, aunque no da tanta ventaja ante enemigos q solo usan la fuerza bruta, la leyenda habla q es capaz de purificar todo lo q toca, eliminar la impureza del alma a través de sus cortes, liberando al enemigo de sus ataduras mientras lo hiere</w:t>
      </w:r>
    </w:p>
    <w:p>
      <w:pPr>
        <w:pStyle w:val="style179"/>
        <w:numPr>
          <w:ilvl w:val="0"/>
          <w:numId w:val="2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Espada del Vacío Sin Forma: Invisible a simple vista, solo c siente por la presión q ejerce en el aire, sus cortes son invisibles, intangibles y sin un rango definido, puede atacar a km de distancia o perforar incluso fortalezas enteras ignorando la materia por completo, por lo q las armaduras y escudos físicos son inútiles para defenderse de esta espada, su uso le permite romper formaciones enteras, eliminar líderes enemigos antes de iniciar una batalla, puede aniquilar fortalezas desde el interior, mas requiere de una presición extrema, además de q es fácil de predecir y evitar si sientes la presión en el aire y su funcionamiento, cuenta la leyenda q su filo no existe en este mundo sino en la Dimensión Púrpura, atravesando las leyes del espacio-tiempo con cada ataque y q ante esta arma no existe el concepto de distancia</w:t>
      </w:r>
    </w:p>
    <w:p>
      <w:pPr>
        <w:pStyle w:val="style179"/>
        <w:numPr>
          <w:ilvl w:val="0"/>
          <w:numId w:val="2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Espada del Corazón de Mil Reflejos: Una hoja púrpura q c fragmenta en incontables espejísmos cada vez q c blande, es capaz de atacar desde mil ángulos al mismo tiempo y el oponente nunca sabrá cual es el original pues cada refeljo posee el peso y una parte del poder de la original, en duelos puede barrer ejércitos enteros de un solo movimiento, tiene ventaja contra grandes números de enemigos, rodeos o incluso a la hora de romper la guardia del rival y exponerlo, sin embargo, cada reflejo nunca podrá alcanzar todo el poder de un ataque concentrado, solo un ataque, el original, posee todo el poder, la leyenda cuenta q cada ataque proyecta cientos, miles o incluso millones de espadas ilusorias q no son más q la espada original fingiendo ser una ilusión</w:t>
      </w:r>
    </w:p>
    <w:p>
      <w:pPr>
        <w:pStyle w:val="style179"/>
        <w:numPr>
          <w:ilvl w:val="0"/>
          <w:numId w:val="2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Espada del Karma Carmesí: Su hoja arde con fuego púrpura carmesí, mas no quema carne con este, sino el destino mismo de sus oponentes, sus ataques no impactan contra el cuerpo ni lo dañan, sino q esto es realizado al destino, contra puros de corazón esto es inutil e inefectivo, pero contra personas malvadas, corruptas o q posean un gran karma negativo debido a sus malas acciones, es irresistible e inevitable, la espada ataca las "debilidades espirituales" del enemigo (corrupción, dudas, miedos, pecados, etc), contra seres malignos o demoniacos la espada aumenta su poder abrumadoramente, si el enemigo posee un gran karma negativo las defensas son inútiles contra esta arma, perfecta contra enemigos corruptos, herejes o entidades demoniacas, mas inútil contra cualquier enemigo puro de corazón y de poco karma negativo, cuenta la leyenda q al cortar, el enemigo siente el peso de sus malas acciones y pecados, el filo solo ejecuta la sentencia y deuda con el karma</w:t>
      </w:r>
    </w:p>
    <w:p>
      <w:pPr>
        <w:pStyle w:val="style179"/>
        <w:numPr>
          <w:ilvl w:val="0"/>
          <w:numId w:val="2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Espada del Dragón Silencioso: Una espada curva, pesada y majestuosa, cuya hoja vibra como si ocultara un rugido eterno, encierra una fuerza descomunal capaz de cortar montañas o mares, tan poderosa como un dragón, tan pesada como una montaña y tan rapida como un rayo, sin embargo todos sus ataques son realizados en extremo y absoluto silencio, por lo q el enemigo rara vez vé el ataque antes de q sea demasiado tarde, un arma de asalto perfecta para destruir formaciones, líneas, eliminar defensas masivas o imponer la supremasía física del usuario, mas es inutil de usar en espacios cerrados y consume mucha más energía vital q el resto de espadas, cuenta la leyenda q la espada nunca emite ningún sonido, ni cuando c mueve ni cuando c blande, el silencio es su distintivo</w:t>
      </w:r>
    </w:p>
    <w:p>
      <w:pPr>
        <w:pStyle w:val="style179"/>
        <w:numPr>
          <w:ilvl w:val="0"/>
          <w:numId w:val="2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Espada de la Eternidad Púrpura: Una espada infinita, su hoja parece no tener final, perdiéndose en el vacío como si conectara con la eternidad, su filo es simple, sin ornamentos, pura esencia púrpura, representa la unión de las 5 espadad anteriores, puede desatar un corte q trasciende el espacio y el tiempo, un ataque q no distingue presente, pasado ni futuro, ignora distancias, defensas y reacciones, puede eliminar ejércitos enteros o borrar fortalezas como si nunca hubieran existido, es un ataque final y desicivo, usado solo en momentos críticos, sin embargo, drena la energía vital y el alma del usuario más rápido q el resto, lo q dejaría al usuario vulnerable luego de usarla, o peor, lo mataría, la leyenda cuenta q todo enemigo alcanzado por ella ya ha sido cortado antes de q siquiera existiera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Formación de las 6 Espadas Supremas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Cuando las 6 espadas son invocadas al mismo tiempo c alínean en una mándala circular q gira alrededor del usuario, en esta, el usuario quedará protegido, como si estubiera en una fortaleza, la mándala evitará q los ataques enemigos tengan efecto, solo los ataques más poderosos serían capaces de atravesarla, cada espada ataca individualmente pues poseen conciencia propia, como si de 6 guerreros q siguen las órdenes del usuario c tratasen, sin embargo, para el uso correcto de la formación el usuario debe tener un control absoluto sobre las voluntades de las 6 Espadas Supremas, pues si el control c rompe la formación desaparece junto a las espadas o pueden volverse contra él y cada segundo dentro de la formsción, a costa de un gran poder, drena la energía vital y el alma del usuario, por lo q es una técnica q te asegura la victoria, pero si no la consumas rápido puedes estar en grave peligro por tu propia técnica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510693" cy="4696151"/>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510693" cy="4696151"/>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Clan del Gran Veneno de Sangre Infernal</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Clan del Gran Veneno de Sangre Infernal es uno de los 3 grandes clanes del continente de Éridhu, q no te engañe q sea el más pequeño de los 3, pues su falta de número la compenzan con su poder y sadismo, desde su creación hace épocas casi olvidadas, c ha caracterizado por un clan extremadamente loco y aterrador, protagonista de todo tipo de actos cruentos, desde asesinatos hasta genocidios, causantes de innumerables guerras, cazado desde casi sus inicios, destruido inimaginables veces, pero por desgracia, siempre vuelve, y peor q antes, sus artes de veneno y sangre han aterrorizado al continente por años, su patriarca y miembros son bastardos locos q solo merecen la muerte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Actualmente Clan del Gran Veneno de Sangre Infernal c encuentra bajo la dirección del patriarca Rakshasha, procoamado como "El Rey Sanguinario del Veneno y Sangre" y "El Bastardo Asesino más Grande de la Actualidad", teniendo dos hijos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1er Joven Maestro - Edad mínima: 16/Edad máxima: 20</w:t>
      </w:r>
    </w:p>
    <w:p>
      <w:pPr>
        <w:pStyle w:val="style179"/>
        <w:numPr>
          <w:ilvl w:val="0"/>
          <w:numId w:val="26"/>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2da Joven Maestra - Edad mínima: 14/Edad máxima: 18</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Gran Cuerpo Venenoso</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Gran Cuerpo Venenoso, a diferencia del Gran Cuerpo Púrpura no es una técnica ni nada por el estilo, sino q es una capacidad innata q cada miembro del Gran Clan de Veneno de Sangre Demoniaca posee, claro, si estos deciden tomar el Camino del Veneno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Gran Cuerpo Venenoso es la capacidad innata q posee el cuerpo humano de absorver venenos y adaptarse a estos de tal manera q no solo no le afecten luego, sino q el mismo cuerpo sea capaz de producirlo de manera natural, pudiendo usar los venenos disponibles en cualquier momento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Gran Cuerpo Venenoso c clasifica en diferentes niveles en dependencia de la capacidad del usuario: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7"/>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1er Cuerpo: Cuerpo de 1 Veneno: Como su nombre indica, es la capacidad innata del cuerpo humano de absorver un veneno, generando inmunidad a este y la capacidad de producirlo biológicamente, este tipo de personas no son más q carne de cañón en su mayoría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2do Cuerpo: Cuerpo de 5 Venenos: Como su nombre lo indica, es la capacidad innata q tiene el cuerpo humano de absorver 5 venenos diferentes, generar inmunidad a este y producirlo biológicamente, suelen ser los miembros estandar del clan</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8"/>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3er Cuerpo: Cuerpo de 10 Venenos: Como su nombre indica, es la capacidad innata del cuerpo de una persona para absorver 10 tipos de venenos diferentes, almacenándolo en su cuerpo para obtener inmunidad a estos y poder fabricarlos biológicamente, también suelen componer los miembros estandar del clan</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29"/>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4to Cuerpo: Cuerpo de 100 Venenos: Como su nombre indica, es la capacidad innata del cuerpo de una persona para absorver 100 venenos diferentes, almacenándolos en su cuerpo para obtener inmunidad a estos y poder fabricarlos biológicamente, suelen componer el eslabón más bajo entre los guerreros de élite del clan</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5to Cuerpo: Cuerpo de los 1000 Venenos: Como su nombre indica, es la capacidad natural intrínseca q posee la persona de retener en su cuerpo una variedad de 1000 venenos distintos, manteniéndolos en el interior de su cuerpo para obtener así un rasgo inmunitario ante estos y el poder generarlos de manera biológica, suelen componer el eslabón más alto entre los soldados de élite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1"/>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6to Cuerpo: Cuerpo de 10 000 Venenos: Como su nombre indica, es la capacidad natural intrínseca q posee la persona de retener en su cuerpo una variedad de 10 000 venenos distintos, manteniéndolos en el interior de su cuerpo para obtener así un rasgo inmunitario ante estos y el poder generarlos de manera biológica, suelen formar parte de los guerreros personales del patriarca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Arte del Miasma Carmesí</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Es el arte practicada por aquellos miembros del clan q eligen tomar el camino del veneno, sus 3 sendas c especializan en el uso de venenos y toxinas, cada practicante deberá elegir una senda en la cual basar sus técnicas en un inicio hasta q pueda aprender una nueva senda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2"/>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 la Niebla Carmesí: Consiste en hacer q el campo de batalla sea cubierto por una niebla de color carmesí, la cual corroe la carne y envenena la sangre de quien lo respire</w:t>
      </w:r>
    </w:p>
    <w:p>
      <w:pPr>
        <w:pStyle w:val="style179"/>
        <w:numPr>
          <w:ilvl w:val="0"/>
          <w:numId w:val="32"/>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del Veneno Parásito: Consiste en introducir al cuerpo del enemigo toxinas q permanecerán dormidas en su interior, para q cuando el usuario lo desee o lo requiera, estas c activen y dañen al enemigo</w:t>
      </w:r>
    </w:p>
    <w:p>
      <w:pPr>
        <w:pStyle w:val="style179"/>
        <w:numPr>
          <w:ilvl w:val="0"/>
          <w:numId w:val="32"/>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Senda de la Corrupción: Consiste en q, una vez infectado el enemigo, este no solo comienza a perder fuerza paulatinamente, sino q su propia energía vital c vuelve veneno, el cual lo va destruyendo poco a poco desde adentro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Style w:val="style261"/>
        </w:rPr>
      </w:pPr>
      <w:r>
        <w:rPr>
          <w:rStyle w:val="style261"/>
        </w:rPr>
        <w:t>Los venenos/toxinas/etc poseen curas, no todos pero si varios, además de q no todos afectan igual a las personas, ya q todos poseen una cierta inmunidad en dependencia de su circulo, o sea, el veneno q mata a los 3er círculo no afecta en prácticamente nada a los 7mo círculo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Arte de la Sanguijuela Demoniaca</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Es el arte practicada por aquellos miembros del clan q han elegido el camino de la sangre, sus 3 sendas c especializan en la absorción y manipulación de la sangre, cada practicante debe elegir una senda en la cual basar sus técnicas hasta q pueda aprender una nueva senda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3"/>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del Sello de Sangre: Consiste en herir a un enemigo para dejarle una marca de sangre, una vez marcado, c tiene cierto control en su flujo sanguíneo</w:t>
      </w:r>
    </w:p>
    <w:p>
      <w:pPr>
        <w:pStyle w:val="style179"/>
        <w:numPr>
          <w:ilvl w:val="0"/>
          <w:numId w:val="33"/>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 la Sanguijuela Interior: Consiste en absorver la sangre derramada por el enemigo para volverte más fuerte, temporalmente, y curar tus heridas (las heridas graves y críticas c necesitan de un circulo mínimo de 8vo)</w:t>
      </w:r>
    </w:p>
    <w:p>
      <w:pPr>
        <w:pStyle w:val="style179"/>
        <w:numPr>
          <w:ilvl w:val="0"/>
          <w:numId w:val="33"/>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Senda del Mar de Sangre: Consiste en q los practicantes puedan transformar, haciendo uso de la sangre derramada o la suya propia, el campo de batalla en un pantano sangriento, el cual tiene la cualidad de fortalecer al usuario mientras está en él y debilitar un poco a los enemigos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Style w:val="style261"/>
        </w:rPr>
      </w:pPr>
      <w:r>
        <w:rPr>
          <w:rStyle w:val="style261"/>
        </w:rPr>
        <w:t>El control de la sangre del enemigo no indica q puedas matarlo facilmente, controlar el flujo de sangre de una persona q no seas tú es algo realmente complicado y requiere de concentración, por lo q si esta c rompe el control desaparece, también c puede usar su energía vital para safarse del control de su flujo sanguíneo, aunque es algo q solo los más experimentados y/o fuertes pueden hacer, y luego está el hecho de q el control c debilita si hay una gran diferencia entre los círculos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Arte del Infierno Carmesí</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r>
        <w:rPr>
          <w:rFonts w:ascii="Carrois Gothic SC" w:cs="Carrois Gothic SC" w:eastAsia="Carrois Gothic SC" w:hAnsi="Carrois Gothic SC"/>
          <w:b w:val="false"/>
          <w:bCs w:val="false"/>
          <w:color w:val="000000"/>
          <w:sz w:val="40"/>
          <w:szCs w:val="40"/>
          <w:lang w:val="en-US"/>
        </w:rPr>
        <w:t xml:space="preserve"> Son las artes exclusivas de los descendientes del patriarca y el mismo patriarca, la cima de las artes del clan, donde el camino del veneno y el camino de la sangre c fusionan en una abominación, nadie a parte del patriarca y sus familiares pueden practicarla ya q c necesita tener la sangre de este corriendo por las venas, c deberá de elegir al comienzo una senda y basar sus técnicas en ella hasta q c pueda aprender una nueva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 la Sangre Tóxica Viva: Consiste en volver la propia sangre del usuario en un veneno letal para el enemigo, cualquier herida q c le inflija puede llegar a condenar por completo su vida</w:t>
      </w:r>
    </w:p>
    <w:p>
      <w:pPr>
        <w:pStyle w:val="style179"/>
        <w:numPr>
          <w:ilvl w:val="0"/>
          <w:numId w:val="34"/>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Senda de la Plaga de Sangre: Consiste en q el usuario convierta la propia sangre q ha derramado en parasitos venenosos vivos, los cuales pueden infectar al enemigo o invadir cadáveres y volverlos marionetas temporales pero algo débiles</w:t>
      </w:r>
    </w:p>
    <w:p>
      <w:pPr>
        <w:pStyle w:val="style179"/>
        <w:numPr>
          <w:ilvl w:val="0"/>
          <w:numId w:val="3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Senda del Dominio del Infierno Carmesí: Senda complicada y poderosa, consiste en nada más y nada menos q en volver todo el campo de batalla en un Reino Carmesí, donde todo líquido a su alcance c convierte en sangre tóxica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Relaciones entre Familias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Márida: Desprecio oculto a la Familia Momotato y la Familia Görell (intentan guardar las apariencias y mantener tratados), odio y ennemistad hacia la Familia Woo (guerra en las sombras)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Momotaro: "Malas relaciones" con la Familia Márida (c mantienen tratados comerciales, etc), buenas relaciones con la Familia Görell (a pesar de conciderarlos inferiores, generalmente, no c llevan mal, ya q ambas vendrían siendo familias marciales) y neutralidad hacia la Familia Woo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Görell: Buenas relaciones con la Familia Momotaro, buenas relaciones con la Familia Woo, neutralidad con la Familia Márida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Woo: Odio profundo y ennemistad contra la Familia Márida (también practican la guerra en las sombras), buenas relaciones con la Familia Görell, neutralidad con la Familia Momotaro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Relaciones entre clanes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Clan del Gran Archivo Celestial: Buenas y estrechas relaciones con el Clan del Gran Cuerpo Púrpura y ennemistad con el Clan del Gran Veneno y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Clan del Gran Cuerpo Púrpura: Buenas y estrechas relaciones con el Clan del Gran Archivo Celestial y ennemistad absoluta con el Clan del Gran Veneno de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Clan del Gran Veneno de Sangre Infernal: Ennemistad absoluta y desprecio por el Clan del Gran Archivo Celestial y el Clan del Gran Cuerpo Púrpura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Relaciones entre Familias y Clanes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Márida: Buenas relaciones con el Clan del Gran Archivo Celestial, neutralidad con el Clan del Gran Cuerpo Púrpura, pdio y ennemistad hacia el Clan del Gran Veneno de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Momotaro: Buenas relaciones con el Clan del Gran Archivo Celestial, neutralidad con el Clan del Gran Cuerpo Púrpura, odio y ennemistad con el Clam del Gran Veneno de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Görell: Buenas relaciones con el Clan del Gran Archivo Celestial, buenas relaciones con el Clan del Gran Cuerpo Púrpura, desprecio y ennemistad con el Clan del Gran Veneno de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Familia Woo: Buenas relaciones con el Clan del Gran Archivo Celestial, neutralidad con el Clan del Gran Cuerpo Púrpura, desprecio con el Clan del Gran Veneno de Sangre Infernal</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Guerras de Suceción</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Todo patriarca tiene descendencia en algún momento de su vida, como lo normal es q lleguen a tener varios hijos, c llevan a cabo las Guerras de Suceción, q, como su nombre indica, es el proceso mediante el cual c elegirá al siguiente patriarca, las Guerras de Suceción no son guerras como tal, sino una suceción de eventos donde cada hijo demuestra su valía y el pq es digno de ser el patriarca, al final de un tiempo, el actual patriarca determinará quien es el ganador de la guerra, aunque esto realmente puede suceder en cualquier momento, pero, también pueden ser guerras literalmente, en las Guerras de Suceción todo es válido por desgracia o fortuna, por lo q en ocaciones, los hijos forman ejércitos, alianzas, etc y luchan a muerte entre ellos, convirtiéndose el sobreviviviente en el patriarca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Cargos Nobles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Como cada familia es un imperio en todo su esplendor, a algunas personas dentro de su territorio c les conceden cargos de noblesa en base a actos q han hecho en favor de la familia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Sus personajes, si no serán descendientes del patriarca o plebeyos, pueden ocupar puestos en la noblesa, por supuesto, hay un número limitado de cupos para cada puesto, aclaro q esos cargos no son permanente, mientras no seas archiduque puedes seguir ascendiendo en la noblesa, incluso aliarte con algún Joven Maestro/a en la guerra de suceción, a continuación c muestran los cargos nobles: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Archiduque/Archiduquesa: El más alto cargo q c puede ocupar dentro de la noblesa, es un cargo reservado para la persona de mayor confianza para el patriarca dentro de la misma, aunque este puesto también lo ocuparán los hermanos del nuevo patriarca, en caso de tener, el poder, riquesas y territorios asignados q posee son los más grandes entre todos los nobles (1 cupo)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1"/>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Duque/Duquesa: El segundo cargo noble más alto de toda la noblesa q puede ser ocupado, cargo q c le otorga no solo a personas q han contribuido enormemente a la familia, sino a gente de confianza para el patriarca, por lo q no cualquiera c vuelve Duque/Duquesa, el poder, riquesas y territorios asognados son realmente grandes (2 cupos)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2"/>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Marqués/Marquesa: El tercer cargo noble q c puede llegar a ocupar por los personajes, este cargo es uno q solo c le dá a aquellas personas q han contribuido grandemente con la familia en cuestión, por lo q es más relativamente fácil volverse Marqués/Marquésa antes q Duque/Duquesa, aunque no por eso quiere decir q sea realmente una tarea fácil, su poder, riquesas y territorio asignado son grandes (3 cupos)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3"/>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Conde/Condesa: Conde es el cuarto cargo q un personaje puede ocupar dentro de la noblesa, aunque tal cargo es uno q solo alcanzan las personas q han contribuido bastante con la familia a la q pertenece, por lo q es más sencillo ser un Conde/Condesa q un Marqués/Marquesa, aunque tampoco es sencillo por eso, el poder, riquesas y territorio asignado son medianos (4 cupos)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Barón/Baronesa: Barón es el quinto, último y más bajo rango al q un personaje c puede convertir dentro de la noblesa, este cargo solo es ocupado por una persona q ha contribuído realmente bastante a su familia en comparación con las personas normales, pero menos em conparación con rangos superiores, el poder, riquesas y territorios asignados son pequeños (5 cupos)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hAnsi="Carrois Gothic SC"/>
          <w:b/>
          <w:bCs/>
          <w:color w:val="000000"/>
          <w:sz w:val="52"/>
          <w:szCs w:val="52"/>
          <w:lang w:val="en-US"/>
        </w:rPr>
        <w:t>【Jerarquía】: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57"/>
        </w:numPr>
        <w:jc w:val="left"/>
        <w:rPr>
          <w:rFonts w:ascii="Carrois Gothic SC" w:cs="Carrois Gothic SC" w:eastAsia="Carrois Gothic SC" w:hAnsi="Carrois Gothic SC"/>
          <w:b w:val="false"/>
          <w:bCs w:val="false"/>
          <w:color w:val="000000"/>
          <w:sz w:val="44"/>
          <w:szCs w:val="44"/>
        </w:rPr>
      </w:pPr>
      <w:r>
        <w:rPr>
          <w:rFonts w:ascii="Carrois Gothic SC" w:cs="Carrois Gothic SC" w:eastAsia="Carrois Gothic SC" w:hAnsi="Carrois Gothic SC"/>
          <w:b w:val="false"/>
          <w:bCs w:val="false"/>
          <w:color w:val="000000"/>
          <w:sz w:val="44"/>
          <w:szCs w:val="44"/>
          <w:lang w:val="en-US"/>
        </w:rPr>
        <w:t xml:space="preserve"> Patriarca: El patriarca o la Matriarca es la cúspide del poder dentro del Clan o la Familia, una figura política y militar, su autoridad es amplia y prácticamente absoluta, mas puede verse obstaculizada por alguna tradición q c posea o hasta por el Consejo de Anciano</w:t>
      </w:r>
    </w:p>
    <w:p>
      <w:pPr>
        <w:pStyle w:val="style179"/>
        <w:numPr>
          <w:ilvl w:val="0"/>
          <w:numId w:val="57"/>
        </w:numPr>
        <w:jc w:val="left"/>
        <w:rPr>
          <w:rFonts w:ascii="Carrois Gothic SC" w:cs="Carrois Gothic SC" w:eastAsia="Carrois Gothic SC" w:hAnsi="Carrois Gothic SC"/>
          <w:b w:val="false"/>
          <w:bCs w:val="false"/>
          <w:color w:val="000000"/>
          <w:sz w:val="44"/>
          <w:szCs w:val="44"/>
        </w:rPr>
      </w:pPr>
      <w:r>
        <w:rPr>
          <w:rFonts w:ascii="Carrois Gothic SC" w:cs="Carrois Gothic SC" w:eastAsia="Carrois Gothic SC" w:hAnsi="Carrois Gothic SC"/>
          <w:b w:val="false"/>
          <w:bCs w:val="false"/>
          <w:color w:val="000000"/>
          <w:sz w:val="44"/>
          <w:szCs w:val="44"/>
          <w:lang w:val="en-US"/>
        </w:rPr>
        <w:t xml:space="preserve"> Consejo de Ancianos: El Consejo de Ancianos, o simplemente conocido como "Los Ancianos", es el cuerpo deliberadamente por debajo del Patriarca/Matriarca, actuando como asesores permanentes, tribunal y protectores de las tradiciones e identidad de su clan/familia</w:t>
      </w:r>
    </w:p>
    <w:p>
      <w:pPr>
        <w:pStyle w:val="style179"/>
        <w:numPr>
          <w:ilvl w:val="0"/>
          <w:numId w:val="57"/>
        </w:numPr>
        <w:jc w:val="left"/>
        <w:rPr>
          <w:rFonts w:ascii="Carrois Gothic SC" w:cs="Carrois Gothic SC" w:eastAsia="Carrois Gothic SC" w:hAnsi="Carrois Gothic SC"/>
          <w:b w:val="false"/>
          <w:bCs w:val="false"/>
          <w:color w:val="000000"/>
          <w:sz w:val="44"/>
          <w:szCs w:val="44"/>
        </w:rPr>
      </w:pPr>
      <w:r>
        <w:rPr>
          <w:rFonts w:ascii="Carrois Gothic SC" w:cs="Carrois Gothic SC" w:eastAsia="Carrois Gothic SC" w:hAnsi="Carrois Gothic SC"/>
          <w:b w:val="false"/>
          <w:bCs w:val="false"/>
          <w:color w:val="000000"/>
          <w:sz w:val="44"/>
          <w:szCs w:val="44"/>
          <w:lang w:val="en-US"/>
        </w:rPr>
        <w:t xml:space="preserve"> Nobles: Los Nobles son la clase administrativa y militar intermedia, barones/condes/marqueses/duques/archiduques q gobiernan territorios dentro del territorio del clan/familia, recaudan impuestos y mantienen milicias,</w:t>
      </w:r>
    </w:p>
    <w:p>
      <w:pPr>
        <w:pStyle w:val="style179"/>
        <w:numPr>
          <w:ilvl w:val="0"/>
          <w:numId w:val="57"/>
        </w:numPr>
        <w:jc w:val="left"/>
        <w:rPr>
          <w:rFonts w:ascii="Carrois Gothic SC" w:cs="Carrois Gothic SC" w:eastAsia="Carrois Gothic SC" w:hAnsi="Carrois Gothic SC"/>
          <w:b w:val="false"/>
          <w:bCs w:val="false"/>
          <w:color w:val="000000"/>
          <w:sz w:val="44"/>
          <w:szCs w:val="44"/>
        </w:rPr>
      </w:pPr>
      <w:r>
        <w:rPr>
          <w:rFonts w:ascii="Carrois Gothic SC" w:cs="Carrois Gothic SC" w:eastAsia="Carrois Gothic SC" w:hAnsi="Carrois Gothic SC"/>
          <w:b w:val="false"/>
          <w:bCs w:val="false"/>
          <w:color w:val="000000"/>
          <w:sz w:val="44"/>
          <w:szCs w:val="44"/>
          <w:lang w:val="en-US"/>
        </w:rPr>
        <w:t xml:space="preserve"> Diáconos: Los Diáconos son líderes operativos de base, maestrso de escuelas, capellanes, jefes de distrito, capataces de minas, dorectores de gremios, etc, son la cuerda q conecta la política central con el día a día del pueblo</w:t>
      </w: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719424" cy="3676846"/>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719424" cy="3676846"/>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Círculos Vitales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Los Círculos Vitales son, como su nombre indica, círculos de energía vital q c forman alrededor del corazón de la persona, estos c condenzan hasta materializar pequeños cristales alrededor del corazón, cada círculo representa el progreso y poder de uno, estos círculos pueden ser destruidos culpa de un gran daño o de procedimientos específicos, un circulo roto puede ser reconstruido, pero es una tarea ardua y para muchos imposible, además de q un círculo restaurado siempre será más débil q uno q no, los círculos pueden ser creados/obtenidos a través entrenamiento, elíxires, medicinas y procedimientos médicos (también como recompenza por misiones)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i/>
          <w:iCs/>
          <w:color w:val="000000"/>
          <w:sz w:val="40"/>
          <w:szCs w:val="40"/>
        </w:rPr>
      </w:pPr>
      <w:r>
        <w:rPr>
          <w:rFonts w:ascii="Carrois Gothic SC" w:cs="Carrois Gothic SC" w:eastAsia="Carrois Gothic SC" w:hAnsi="Carrois Gothic SC"/>
          <w:b w:val="false"/>
          <w:bCs w:val="false"/>
          <w:i/>
          <w:iCs/>
          <w:color w:val="000000"/>
          <w:sz w:val="40"/>
          <w:szCs w:val="40"/>
          <w:lang w:val="en-US"/>
        </w:rPr>
        <w:t>Los Círculos Vitales c clasifican en 4 rangos y 10 círculos: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3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1er Círculo: Novato Primerizo</w:t>
      </w:r>
    </w:p>
    <w:p>
      <w:pPr>
        <w:pStyle w:val="style179"/>
        <w:numPr>
          <w:ilvl w:val="0"/>
          <w:numId w:val="36"/>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2do Círculo: Novato Experimentado</w:t>
      </w:r>
    </w:p>
    <w:p>
      <w:pPr>
        <w:pStyle w:val="style179"/>
        <w:numPr>
          <w:ilvl w:val="0"/>
          <w:numId w:val="37"/>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3er Círculo: Novato Experto</w:t>
      </w:r>
    </w:p>
    <w:p>
      <w:pPr>
        <w:pStyle w:val="style179"/>
        <w:numPr>
          <w:ilvl w:val="0"/>
          <w:numId w:val="38"/>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4to Círculo: Veterano Primerizo</w:t>
      </w:r>
    </w:p>
    <w:p>
      <w:pPr>
        <w:pStyle w:val="style179"/>
        <w:numPr>
          <w:ilvl w:val="0"/>
          <w:numId w:val="39"/>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5to Círculo: Veterano Experimentado</w:t>
      </w:r>
    </w:p>
    <w:p>
      <w:pPr>
        <w:pStyle w:val="style179"/>
        <w:numPr>
          <w:ilvl w:val="0"/>
          <w:numId w:val="4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6to Círculo: Veterano Experto</w:t>
      </w:r>
    </w:p>
    <w:p>
      <w:pPr>
        <w:pStyle w:val="style179"/>
        <w:numPr>
          <w:ilvl w:val="0"/>
          <w:numId w:val="41"/>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7mo Círculo: Sabio Primerizo</w:t>
      </w:r>
    </w:p>
    <w:p>
      <w:pPr>
        <w:pStyle w:val="style179"/>
        <w:numPr>
          <w:ilvl w:val="0"/>
          <w:numId w:val="42"/>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8vo Círculo: Sabio Experimentado</w:t>
      </w:r>
    </w:p>
    <w:p>
      <w:pPr>
        <w:pStyle w:val="style179"/>
        <w:numPr>
          <w:ilvl w:val="0"/>
          <w:numId w:val="43"/>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9no Círculo: Sabio Experto</w:t>
      </w:r>
    </w:p>
    <w:p>
      <w:pPr>
        <w:pStyle w:val="style179"/>
        <w:numPr>
          <w:ilvl w:val="0"/>
          <w:numId w:val="44"/>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10mo Círculo: Maestro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Talento</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El talento lo es casi todo en este mundo, representa al menos el 80℅ de tu desempeño, si bien el esfuerzo es también muy importante para el progreso de un personaje, al fibal del día el esfuerzo será derrotado por el talento q c esfuerza, el talento representa q tan podersoso eres y/o puedes llegar a ser, también el q tanti te costará alcanzar nuevos círculos y q tanta energía posee tu cuerpo, además de lo grandes q son las recervas de energías q este posee</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i/>
          <w:iCs/>
          <w:color w:val="000000"/>
          <w:sz w:val="40"/>
          <w:szCs w:val="40"/>
        </w:rPr>
      </w:pPr>
      <w:r>
        <w:rPr>
          <w:rFonts w:ascii="Carrois Gothic SC" w:cs="Carrois Gothic SC" w:eastAsia="Carrois Gothic SC" w:hAnsi="Carrois Gothic SC"/>
          <w:b w:val="false"/>
          <w:bCs w:val="false"/>
          <w:i/>
          <w:iCs/>
          <w:color w:val="000000"/>
          <w:sz w:val="40"/>
          <w:szCs w:val="40"/>
          <w:lang w:val="en-US"/>
        </w:rPr>
        <w:t>A continuación c muestran los talentos: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49"/>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Sin talento: Los Sin Talento no son más q personas comunes y corrientes, carentes de todo tipo de talento, por lo q no les queda de otra q ir por el camino del esfuerzo puro, tienen poca energía y pocas reservas de esta, además de poco poder, todo en un inicio, claramente</w:t>
      </w:r>
    </w:p>
    <w:p>
      <w:pPr>
        <w:pStyle w:val="style179"/>
        <w:numPr>
          <w:ilvl w:val="0"/>
          <w:numId w:val="49"/>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Aventajado: Los de Talento Aventajado son personas q poseen una facilidad ligeramente mayor para desempeñarse en diferented actividades, no es significativamente mayor a los Sin Talento, pero la diferencia c nota, poseen una cantidad de energía en su cuerpo ligetamente mayor a la gente común, lo mismo aplica para su fuerza, inicialmente</w:t>
      </w:r>
    </w:p>
    <w:p>
      <w:pPr>
        <w:pStyle w:val="style179"/>
        <w:numPr>
          <w:ilvl w:val="0"/>
          <w:numId w:val="49"/>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Sobresaliente: Los Talento Sobresaliente son personas q podrían conciderarse afortunadas, su facilidad para desempeñarse en lo q acontece es mayor a los Talento Aventajados, sobresaliendo por encima de la mayoría en todo, o casi todo, lo q hacen, la diferencia es más q notable, su energía y reservas en su cuerpo son realmente grande en comparación con los Aventajados o Sin Talento, al igual q su fuerza, inicialmente</w:t>
      </w:r>
    </w:p>
    <w:p>
      <w:pPr>
        <w:pStyle w:val="style179"/>
        <w:numPr>
          <w:ilvl w:val="0"/>
          <w:numId w:val="49"/>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Genio: Los Genios, justo como su nombre dice, son alguien q pueden ridiculizar a los Sobresalientes y ni hablar de los Aventajados, su facilidad para desarrollarse en lo q decide es exepcional, este tipo de personas pueden cinciderarse como bendecidas, la diferencia entre este y los anteriores es como la de la llanura más plana y la montaña más alta, su fuerza, energía y reservas de energía en su cuerpo son increiblemente grandes, inicialmente</w:t>
      </w:r>
    </w:p>
    <w:p>
      <w:pPr>
        <w:pStyle w:val="style179"/>
        <w:numPr>
          <w:ilvl w:val="0"/>
          <w:numId w:val="49"/>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Inigualable: Los de Talento Inigualable son como dioses entre humanos, si los Genios son un puñado, estos los puedes contar con los dedos de una mano, a su lado los Genios son niños de teta, hormigas, poseen una facilidad inconparable en comparación con los Genios, la diferencia con estos es como la del cielo y la tierra, su poder es inigualable, mas no c quedan atrás la energía q posee su cuerpo y las reservas de esta misma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971800" cy="3862467"/>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971800" cy="3862467"/>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Rango de las Armas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Las armas q c obtienen/forjan poseen todas un rango/clasificación, la cual es la responsable de determinar q tan rara y/o poderosa es tal arma, los rangos son los siguientes: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45"/>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 xml:space="preserve">Común: Como su nombre indica, hablamos de un arma q su nivel de poder es estandar y no tiene orígenes fuera de lo común, por lo q su adquisición no es complicada </w:t>
      </w:r>
    </w:p>
    <w:p>
      <w:pPr>
        <w:pStyle w:val="style179"/>
        <w:numPr>
          <w:ilvl w:val="0"/>
          <w:numId w:val="45"/>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Rara: Como su nombre indica, hablamos de un arma cuyo nivel de poder es mayor (o menor) y sus orígenes no son algo común o siendo forjada por un herrero bastante bueno</w:t>
      </w:r>
    </w:p>
    <w:p>
      <w:pPr>
        <w:pStyle w:val="style179"/>
        <w:numPr>
          <w:ilvl w:val="0"/>
          <w:numId w:val="45"/>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Épica: Como su nombre indica, hablamos cuyo poder es mayor a cualquier arma de rangos anteriores, generalmente, y teniendo un origen fuera de lo común o siendo forjada por un herrero muy bueno</w:t>
      </w:r>
    </w:p>
    <w:p>
      <w:pPr>
        <w:pStyle w:val="style179"/>
        <w:numPr>
          <w:ilvl w:val="0"/>
          <w:numId w:val="45"/>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Única: Como su nombre indica, hablamos de un arma cuyo poder escapa de lo convencional, la mayoría de casos, mostrado por un arma y sus orígenes son algo casi inirrepetibles, en caso de haber sido forjadas, el herrero es algo casi fuera de este mundo (a partir de este rango en adelante, todas las armas pueden llegar a ser reliquias)</w:t>
      </w:r>
    </w:p>
    <w:p>
      <w:pPr>
        <w:pStyle w:val="style179"/>
        <w:numPr>
          <w:ilvl w:val="0"/>
          <w:numId w:val="45"/>
        </w:numPr>
        <w:jc w:val="left"/>
        <w:rPr>
          <w:rFonts w:ascii="Carrois Gothic SC" w:cs="Carrois Gothic SC" w:eastAsia="Carrois Gothic SC" w:hAnsi="Carrois Gothic SC"/>
          <w:b w:val="false"/>
          <w:bCs w:val="false"/>
          <w:color w:val="000000"/>
          <w:sz w:val="40"/>
          <w:szCs w:val="40"/>
          <w:lang w:val="en-US"/>
        </w:rPr>
      </w:pPr>
      <w:r>
        <w:rPr>
          <w:rFonts w:ascii="Carrois Gothic SC" w:cs="Carrois Gothic SC" w:eastAsia="Carrois Gothic SC" w:hAnsi="Carrois Gothic SC"/>
          <w:b w:val="false"/>
          <w:bCs w:val="false"/>
          <w:color w:val="000000"/>
          <w:sz w:val="40"/>
          <w:szCs w:val="40"/>
          <w:lang w:val="en-US"/>
        </w:rPr>
        <w:t>Celestial: Como su nombre indica, ya estas armas trascienden cualquier límite conocido, armas mismas bendecidos por el cielo y la tierra (o tal vez también los infiernos), su nivel de poder está más allá de lo terrenal y sus orígenes son casi imposibles de relacionar con lo humano</w:t>
      </w:r>
    </w:p>
    <w:p>
      <w:pPr>
        <w:pStyle w:val="style179"/>
        <w:numPr>
          <w:ilvl w:val="0"/>
          <w:numId w:val="45"/>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Ancestral: Como su nombre indica, estas armas no son solo extremadamente poderosas como las Celestiales o han tenido orígenes q deberían de ser imposibles, sino q son más antiguas q cualquier familia o clan q habita actualmente Éridhu, la diferencia de poder de estas armas en comparación con las Celestiales es, según los pocos q han podido portar armas de semejante calibre, como la q hay entre el cielo y la tierra</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bCs/>
          <w:color w:val="000000"/>
          <w:sz w:val="52"/>
          <w:szCs w:val="52"/>
        </w:rPr>
      </w:pPr>
      <w:r>
        <w:rPr/>
        <w:drawing>
          <wp:inline distL="0" distT="0" distB="0" distR="0">
            <wp:extent cx="2924464" cy="2669356"/>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2924464" cy="2669356"/>
                    </a:xfrm>
                    <a:prstGeom prst="rect"/>
                  </pic:spPr>
                </pic:pic>
              </a:graphicData>
            </a:graphic>
          </wp:inline>
        </w:drawing>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Dominios</w:t>
      </w:r>
      <w:r>
        <w:rPr>
          <w:rFonts w:ascii="Carrois Gothic SC" w:cs="Carrois Gothic SC" w:hAnsi="Carrois Gothic SC"/>
          <w:b/>
          <w:bCs/>
          <w:color w:val="000000"/>
          <w:sz w:val="52"/>
          <w:szCs w:val="52"/>
          <w:lang w:val="en-US"/>
        </w:rPr>
        <w:t>】</w:t>
      </w:r>
      <w:r>
        <w:rPr>
          <w:rFonts w:ascii="Carrois Gothic SC" w:cs="Carrois Gothic SC" w:eastAsia="Carrois Gothic SC" w:hAnsi="Carrois Gothic SC"/>
          <w:b/>
          <w:bCs/>
          <w:color w:val="000000"/>
          <w:sz w:val="52"/>
          <w:szCs w:val="52"/>
          <w:lang w:val="en-US"/>
        </w:rPr>
        <w:t>:</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Los Dominios son de las técnicas más poderosas existentes, más específicamente, son la técnica de control/campo más poderosa q existe, los dominios son una técnica q ofrece una gran ventaja ya q permiten obtener una ventaja asegurada en todo sentido sobre el enemigo, potencia en un 100℅ todas las habilidades del usuario y permite saber en todo momento la posición de cada enemigo en tiempo real, incluso cuando están ocultos, siendo su rango de ataque tan grande como el dominio, aunque son técnicas q requieren de un alto consumo de energía para ser desplegados y mantenidos (solo son capaces de desbloquearse a partir del 6to círculo)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Solo un Dominio puede ser desplegado, no pueden haber dos Dominios desplegados en el mismo lugar y al mismo tiempo, cuando esto sucede ambos Dominios chocan ocurre lo llamado Inestabilidad Secuencial, cada Dominio posee una secuencia única e imperseptible forjada por el usuario, por lo q cuando dos chocan intentan fusionarse, pero al ser sus secuencias completamente diferentes ocurre una inestabilidad q compromete ambos Dominios, por lo q ambos c destruyen, aunque personas extremadamente talentosas son capaces de estabilizar su dominio rápidamente evitando q c destruya, si dos dominios q han chocado c estabilizan antes de destruirse, las secuencias c fusionarán, pero debido a sus diferencias crearan un Dominio Aberrante, en otras palabras, un Dominio q solo traerá problemas a todos dentro de él y luego c destruirá</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i/>
          <w:iCs/>
          <w:color w:val="000000"/>
          <w:sz w:val="40"/>
          <w:szCs w:val="40"/>
        </w:rPr>
      </w:pPr>
      <w:r>
        <w:rPr>
          <w:rFonts w:ascii="Carrois Gothic SC" w:cs="Carrois Gothic SC" w:eastAsia="Carrois Gothic SC" w:hAnsi="Carrois Gothic SC"/>
          <w:b w:val="false"/>
          <w:bCs w:val="false"/>
          <w:i/>
          <w:iCs/>
          <w:color w:val="000000"/>
          <w:sz w:val="40"/>
          <w:szCs w:val="40"/>
          <w:lang w:val="en-US"/>
        </w:rPr>
        <w:t>Existen 3 tipos de Dominios:</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46"/>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Dominio Fugás: Dominios q, por lo general, los poseen personas q aún no controlan su Dominio, por lo q, debido a eso, deciden tener un enorme poder destructivo a cambio de q dure muy poco, asimismo, otras personas q si lo controlan deciden tener un Dominio Fugás para causar un gran daño en poco tiempo y tratar de no gastar más energía de la q c pueden permitir</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47"/>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Dominios Tranquilos: Los Dominios Tranquilos son Dominios de una duración no corta pero tampoco larga, y su poder destructivo tampoco es mucho ni poco, es estandar en todo, su ventaja sobre el Dominio Fugás es q ofrece una mayor ventaja estratégica y no deja descubierto al usuario de su mejor arma o una de las mejores tan rápido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179"/>
        <w:numPr>
          <w:ilvl w:val="0"/>
          <w:numId w:val="48"/>
        </w:numPr>
        <w:jc w:val="left"/>
        <w:rPr>
          <w:rFonts w:ascii="Carrois Gothic SC" w:cs="Carrois Gothic SC" w:eastAsia="Carrois Gothic SC" w:hAnsi="Carrois Gothic SC"/>
          <w:b w:val="false"/>
          <w:bCs w:val="false"/>
          <w:color w:val="000000"/>
          <w:sz w:val="40"/>
          <w:szCs w:val="40"/>
        </w:rPr>
      </w:pPr>
      <w:r>
        <w:rPr>
          <w:rFonts w:ascii="Carrois Gothic SC" w:cs="Carrois Gothic SC" w:eastAsia="Carrois Gothic SC" w:hAnsi="Carrois Gothic SC"/>
          <w:b w:val="false"/>
          <w:bCs w:val="false"/>
          <w:color w:val="000000"/>
          <w:sz w:val="40"/>
          <w:szCs w:val="40"/>
          <w:lang w:val="en-US"/>
        </w:rPr>
        <w:t>Dominios Eternos: Los Dominios Eternos, a pesar de no ser realmente eternos, son Dominios de larga duración, por lo general de poco poder destructivo, aunque los más talentosos pueden dotarlos de un poder igual de destructivo como el de un Dominio Fugás, los Dominios Eternos c basan principalmente en el desgaste del enemigo, en mantener controlados a varios al mismo tiempo de forma simultanea, a pesar de su poco poder, en buenas manos un Dominio de este estilo puede cambiar el rumbo de la pelea en favor de uno</w:t>
      </w:r>
    </w:p>
    <w:p>
      <w:pPr>
        <w:pStyle w:val="style0"/>
        <w:numPr>
          <w:ilvl w:val="0"/>
          <w:numId w:val="0"/>
        </w:numPr>
        <w:jc w:val="left"/>
        <w:rPr>
          <w:rFonts w:ascii="Carrois Gothic SC" w:cs="Carrois Gothic SC" w:eastAsia="Carrois Gothic SC" w:hAnsi="Carrois Gothic SC"/>
          <w:b w:val="false"/>
          <w:bCs w:val="false"/>
          <w:color w:val="000000"/>
          <w:sz w:val="40"/>
          <w:szCs w:val="40"/>
        </w:rPr>
      </w:pPr>
    </w:p>
    <w:p>
      <w:pPr>
        <w:pStyle w:val="style0"/>
        <w:numPr>
          <w:ilvl w:val="0"/>
          <w:numId w:val="0"/>
        </w:numPr>
        <w:jc w:val="left"/>
        <w:rPr>
          <w:rFonts w:ascii="Carrois Gothic SC" w:cs="Carrois Gothic SC" w:eastAsia="Carrois Gothic SC" w:hAnsi="Carrois Gothic SC"/>
          <w:b w:val="false"/>
          <w:bCs w:val="false"/>
          <w:color w:val="000000"/>
          <w:sz w:val="40"/>
          <w:szCs w:val="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MT Extra">
    <w:altName w:val="Symbol"/>
    <w:panose1 w:val="05050102010000020507"/>
    <w:charset w:val="02"/>
    <w:family w:val="roman"/>
    <w:pitch w:val="default"/>
    <w:sig w:usb0="00000000" w:usb1="00000000" w:usb2="00000000" w:usb3="00000000" w:csb0="80000000" w:csb1="00000000"/>
  </w:font>
  <w:font w:name="Carrois Gothic SC">
    <w:altName w:val="Times New Roman"/>
    <w:panose1 w:val="02020603050000020304"/>
    <w:charset w:val="00"/>
    <w:family w:val="roman"/>
    <w:pitch w:val="variable"/>
    <w:sig w:usb0="20007A87" w:usb1="80000000" w:usb2="00000008" w:usb3="00000000" w:csb0="000001FF" w:csb1="00000000"/>
  </w:font>
  <w:font w:name="Symbol">
    <w:altName w:val="Symbol"/>
    <w:panose1 w:val="05050102010000020507"/>
    <w:charset w:val="02"/>
    <w:family w:val="roman"/>
    <w:pitch w:val="default"/>
    <w:sig w:usb0="00000000" w:usb1="00000000" w:usb2="00000000" w:usb3="00000000" w:csb0="80000000" w:csb1="00000000"/>
  </w:font>
  <w:font w:name="AndroidClock">
    <w:altName w:val="Times New Roman"/>
    <w:panose1 w:val="02020603050000020304"/>
    <w:charset w:val="00"/>
    <w:family w:val="roman"/>
    <w:pitch w:val="variable"/>
    <w:sig w:usb0="20007A87" w:usb1="80000000" w:usb2="00000008" w:usb3="00000000" w:csb0="000001FF" w:csb1="00000000"/>
  </w:font>
  <w:font w:name="Wingdings">
    <w:altName w:val="Wingdings"/>
    <w:panose1 w:val="05000000000000000000"/>
    <w:charset w:val="02"/>
    <w:family w:val="auto"/>
    <w:pitch w:val="default"/>
    <w:sig w:usb0="00000000" w:usb1="00000000" w:usb2="00000000" w:usb3="00000000" w:csb0="80000000" w:csb1="00000000"/>
  </w:font>
  <w:font w:name="Clock2019L-RM_v1.0">
    <w:altName w:val="Times New Roman"/>
    <w:panose1 w:val="02020603050000020304"/>
    <w:charset w:val="00"/>
    <w:family w:val="roman"/>
    <w:pitch w:val="variable"/>
    <w:sig w:usb0="20007A87" w:usb1="80000000" w:usb2="00000008" w:usb3="00000000" w:csb0="000001FF" w:csb1="00000000"/>
  </w:font>
  <w:font w:name="Clock2021">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Droid Sans Mono">
    <w:altName w:val="Times New Roman"/>
    <w:panose1 w:val="02020603050000020304"/>
    <w:charset w:val="00"/>
    <w:family w:val="roman"/>
    <w:pitch w:val="variable"/>
    <w:sig w:usb0="20007A87" w:usb1="80000000" w:usb2="00000008" w:usb3="00000000" w:csb0="000001FF" w:csb1="00000000"/>
  </w:font>
  <w:font w:name="Roboto">
    <w:altName w:val="Times New Roman"/>
    <w:panose1 w:val="02020603050000020304"/>
    <w:charset w:val="00"/>
    <w:family w:val="roman"/>
    <w:pitch w:val="variable"/>
    <w:sig w:usb0="20007A87" w:usb1="80000000" w:usb2="00000008" w:usb3="00000000" w:csb0="000001FF" w:csb1="00000000"/>
  </w:font>
  <w:font w:name="SEC">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Noto Sans Adlam">
    <w:altName w:val="Times New Roman"/>
    <w:panose1 w:val="02020603050000020304"/>
    <w:charset w:val="00"/>
    <w:family w:val="roman"/>
    <w:pitch w:val="variable"/>
    <w:sig w:usb0="20007A87" w:usb1="80000000" w:usb2="00000008" w:usb3="00000000" w:csb0="000001FF" w:csb1="00000000"/>
  </w:font>
  <w:font w:name="Noto Sans Ahom">
    <w:altName w:val="Times New Roman"/>
    <w:panose1 w:val="02020603050000020304"/>
    <w:charset w:val="00"/>
    <w:family w:val="roman"/>
    <w:pitch w:val="variable"/>
    <w:sig w:usb0="20007A87" w:usb1="80000000" w:usb2="00000008" w:usb3="00000000" w:csb0="000001FF" w:csb1="00000000"/>
  </w:font>
  <w:font w:name="Noto Sans AnatoHiero">
    <w:altName w:val="Times New Roman"/>
    <w:panose1 w:val="02020603050000020304"/>
    <w:charset w:val="00"/>
    <w:family w:val="roman"/>
    <w:pitch w:val="variable"/>
    <w:sig w:usb0="20007A87" w:usb1="80000000" w:usb2="00000008" w:usb3="00000000" w:csb0="000001FF" w:csb1="00000000"/>
  </w:font>
  <w:font w:name="Noto Sans Devanagari">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2">
    <w:nsid w:val="0000002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3">
    <w:nsid w:val="0000002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4">
    <w:nsid w:val="0000002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5">
    <w:nsid w:val="0000002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000002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9">
    <w:nsid w:val="0000003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6">
    <w:nsid w:val="0000003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81">
    <w:name w:val="Intense Quote"/>
    <w:basedOn w:val="style0"/>
    <w:next w:val="style0"/>
    <w:link w:val="style4097"/>
    <w:qFormat/>
    <w:uiPriority w:val="30"/>
    <w:pPr>
      <w:pBdr>
        <w:bottom w:val="single" w:sz="4" w:space="4" w:color="4f81bd"/>
      </w:pBdr>
      <w:spacing w:before="200" w:after="280"/>
      <w:ind w:left="936" w:right="936"/>
    </w:pPr>
    <w:rPr>
      <w:b/>
      <w:bCs/>
      <w:i/>
      <w:iCs/>
      <w:color w:val="4f81bd"/>
    </w:rPr>
  </w:style>
  <w:style w:type="character" w:customStyle="1" w:styleId="style4097">
    <w:name w:val="Intense Quote Char_2de7a4d6-53d9-4623-972e-2ff72dfab035"/>
    <w:basedOn w:val="style65"/>
    <w:next w:val="style4097"/>
    <w:link w:val="style181"/>
    <w:uiPriority w:val="30"/>
    <w:rPr>
      <w:b/>
      <w:bCs/>
      <w:i/>
      <w:iCs/>
      <w:color w:val="4f81bd"/>
    </w:rPr>
  </w:style>
  <w:style w:type="character" w:styleId="style263">
    <w:name w:val="Intense Reference"/>
    <w:basedOn w:val="style65"/>
    <w:next w:val="style263"/>
    <w:qFormat/>
    <w:uiPriority w:val="32"/>
    <w:rPr>
      <w:b/>
      <w:bCs/>
      <w:smallCaps/>
      <w:color w:val="c0504d"/>
      <w:spacing w:val="5"/>
      <w:u w:val="single"/>
    </w:rPr>
  </w:style>
  <w:style w:type="character" w:styleId="style88">
    <w:name w:val="Emphasis"/>
    <w:basedOn w:val="style65"/>
    <w:next w:val="style88"/>
    <w:qFormat/>
    <w:uiPriority w:val="20"/>
    <w:rPr>
      <w:i/>
      <w:iCs/>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b/>
      <w:bCs/>
      <w:i/>
      <w:iCs/>
      <w:color w:val="4f81bd"/>
    </w:rPr>
  </w:style>
</w:styles>
</file>

<file path=word/_rels/document.xml.rels><?xml version="1.0" encoding="UTF-8"?>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jpeg"/><Relationship Id="rId13" Type="http://schemas.openxmlformats.org/officeDocument/2006/relationships/image" Target="media/image11.jpeg"/><Relationship Id="rId12" Type="http://schemas.openxmlformats.org/officeDocument/2006/relationships/image" Target="media/image10.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9560</Words>
  <Characters>46011</Characters>
  <Application>WPS Office</Application>
  <Paragraphs>383</Paragraphs>
  <CharactersWithSpaces>55227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2025-09-21T02:19:56Z</dcterms:created>
  <dc:creator>SM-N975U1</dc:creator>
  <lastModifiedBy>SM-N975U1</lastModifiedBy>
  <dcterms:modified xsi:type="dcterms:W3CDTF">2025-10-13T23:34:13Z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471b87700d9747f4b8fe252fff9e3d61</vt:lpwstr>
  </property>
</Properties>
</file>